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498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3"/>
        <w:gridCol w:w="5353"/>
        <w:gridCol w:w="44"/>
        <w:gridCol w:w="2371"/>
        <w:gridCol w:w="15"/>
        <w:gridCol w:w="732"/>
      </w:tblGrid>
      <w:tr w:rsidR="005308E0" w:rsidRPr="003E51B2" w14:paraId="09C9EB27" w14:textId="77777777" w:rsidTr="0096437D">
        <w:trPr>
          <w:cantSplit/>
          <w:trHeight w:val="420"/>
        </w:trPr>
        <w:tc>
          <w:tcPr>
            <w:tcW w:w="6380" w:type="dxa"/>
            <w:gridSpan w:val="3"/>
          </w:tcPr>
          <w:p w14:paraId="6E612135" w14:textId="77777777" w:rsidR="005308E0" w:rsidRPr="003E51B2" w:rsidRDefault="005308E0" w:rsidP="0096437D"/>
        </w:tc>
        <w:tc>
          <w:tcPr>
            <w:tcW w:w="3118" w:type="dxa"/>
            <w:gridSpan w:val="3"/>
          </w:tcPr>
          <w:p w14:paraId="1F43DEE0" w14:textId="77777777" w:rsidR="005308E0" w:rsidRPr="003E51B2" w:rsidRDefault="005308E0" w:rsidP="0096437D"/>
        </w:tc>
      </w:tr>
      <w:tr w:rsidR="005308E0" w:rsidRPr="003E51B2" w14:paraId="2E6E1E27" w14:textId="77777777" w:rsidTr="0096437D">
        <w:trPr>
          <w:cantSplit/>
          <w:trHeight w:val="420"/>
        </w:trPr>
        <w:tc>
          <w:tcPr>
            <w:tcW w:w="6380" w:type="dxa"/>
            <w:gridSpan w:val="3"/>
            <w:tcBorders>
              <w:bottom w:val="single" w:sz="4" w:space="0" w:color="auto"/>
            </w:tcBorders>
          </w:tcPr>
          <w:p w14:paraId="224EFE5A" w14:textId="77777777" w:rsidR="005308E0" w:rsidRPr="003E51B2" w:rsidRDefault="005308E0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3118" w:type="dxa"/>
            <w:gridSpan w:val="3"/>
          </w:tcPr>
          <w:p w14:paraId="4B808B9A" w14:textId="77777777" w:rsidR="005308E0" w:rsidRPr="00791BC5" w:rsidRDefault="005308E0" w:rsidP="00791BC5">
            <w:pPr>
              <w:pStyle w:val="Stopka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1D7862AC" w14:textId="77777777" w:rsidR="005308E0" w:rsidRPr="003E51B2" w:rsidRDefault="005308E0" w:rsidP="008276A7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5308E0" w:rsidRPr="003E51B2" w14:paraId="6EA1D025" w14:textId="77777777" w:rsidTr="005E7BB0">
        <w:trPr>
          <w:cantSplit/>
          <w:trHeight w:val="420"/>
        </w:trPr>
        <w:tc>
          <w:tcPr>
            <w:tcW w:w="9498" w:type="dxa"/>
            <w:gridSpan w:val="6"/>
            <w:tcBorders>
              <w:top w:val="single" w:sz="4" w:space="0" w:color="auto"/>
            </w:tcBorders>
          </w:tcPr>
          <w:p w14:paraId="51878473" w14:textId="77777777" w:rsidR="005308E0" w:rsidRPr="00F628E6" w:rsidRDefault="005308E0" w:rsidP="00DE7AD4">
            <w:pPr>
              <w:tabs>
                <w:tab w:val="left" w:pos="-2127"/>
                <w:tab w:val="left" w:pos="8310"/>
              </w:tabs>
              <w:ind w:left="639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1C00C6">
              <w:rPr>
                <w:b/>
                <w:i/>
                <w:noProof/>
                <w:snapToGrid w:val="0"/>
                <w:sz w:val="32"/>
              </w:rPr>
              <w:t>Programowanie w języku Groovy – kurs przekrojowy</w:t>
            </w:r>
          </w:p>
          <w:p w14:paraId="56F11827" w14:textId="7FB877C4" w:rsidR="005308E0" w:rsidRPr="00F628E6" w:rsidRDefault="005308E0" w:rsidP="00DE7AD4">
            <w:pPr>
              <w:tabs>
                <w:tab w:val="left" w:pos="-2127"/>
                <w:tab w:val="left" w:pos="8310"/>
              </w:tabs>
              <w:ind w:left="639"/>
              <w:outlineLvl w:val="0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 xml:space="preserve">Data: </w:t>
            </w:r>
            <w:r w:rsidR="00E35ABC">
              <w:rPr>
                <w:b/>
                <w:i/>
                <w:noProof/>
                <w:snapToGrid w:val="0"/>
              </w:rPr>
              <w:t>07</w:t>
            </w:r>
            <w:r>
              <w:rPr>
                <w:b/>
                <w:i/>
                <w:noProof/>
                <w:snapToGrid w:val="0"/>
              </w:rPr>
              <w:t>.</w:t>
            </w:r>
            <w:r w:rsidR="00E35ABC">
              <w:rPr>
                <w:b/>
                <w:i/>
                <w:noProof/>
                <w:snapToGrid w:val="0"/>
              </w:rPr>
              <w:t>0</w:t>
            </w:r>
            <w:r>
              <w:rPr>
                <w:b/>
                <w:i/>
                <w:noProof/>
                <w:snapToGrid w:val="0"/>
              </w:rPr>
              <w:t>1.202</w:t>
            </w:r>
            <w:r w:rsidR="00E35ABC">
              <w:rPr>
                <w:b/>
                <w:i/>
                <w:noProof/>
                <w:snapToGrid w:val="0"/>
              </w:rPr>
              <w:t>6</w:t>
            </w:r>
            <w:r w:rsidRPr="00F628E6">
              <w:rPr>
                <w:b/>
                <w:i/>
                <w:snapToGrid w:val="0"/>
              </w:rPr>
              <w:t xml:space="preserve"> - </w:t>
            </w:r>
            <w:r w:rsidR="00E35ABC">
              <w:rPr>
                <w:b/>
                <w:i/>
                <w:noProof/>
                <w:snapToGrid w:val="0"/>
              </w:rPr>
              <w:t>09</w:t>
            </w:r>
            <w:r>
              <w:rPr>
                <w:b/>
                <w:i/>
                <w:noProof/>
                <w:snapToGrid w:val="0"/>
              </w:rPr>
              <w:t>.</w:t>
            </w:r>
            <w:r w:rsidR="00E35ABC">
              <w:rPr>
                <w:b/>
                <w:i/>
                <w:noProof/>
                <w:snapToGrid w:val="0"/>
              </w:rPr>
              <w:t>0</w:t>
            </w:r>
            <w:r>
              <w:rPr>
                <w:b/>
                <w:i/>
                <w:noProof/>
                <w:snapToGrid w:val="0"/>
              </w:rPr>
              <w:t>1.202</w:t>
            </w:r>
            <w:r w:rsidR="00E35ABC">
              <w:rPr>
                <w:b/>
                <w:i/>
                <w:noProof/>
                <w:snapToGrid w:val="0"/>
              </w:rPr>
              <w:t>6</w:t>
            </w:r>
          </w:p>
          <w:p w14:paraId="7A386AFA" w14:textId="77777777" w:rsidR="005308E0" w:rsidRPr="00F628E6" w:rsidRDefault="005308E0" w:rsidP="00DE7AD4">
            <w:pPr>
              <w:tabs>
                <w:tab w:val="left" w:pos="3402"/>
                <w:tab w:val="left" w:pos="3544"/>
                <w:tab w:val="left" w:pos="3686"/>
              </w:tabs>
              <w:ind w:left="639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 xml:space="preserve">Wykładowca: </w:t>
            </w:r>
            <w:r w:rsidRPr="001C00C6">
              <w:rPr>
                <w:b/>
                <w:i/>
                <w:noProof/>
                <w:snapToGrid w:val="0"/>
              </w:rPr>
              <w:t>Marcin Albiniak</w:t>
            </w:r>
          </w:p>
          <w:p w14:paraId="616CFEB7" w14:textId="77777777" w:rsidR="005308E0" w:rsidRDefault="005308E0" w:rsidP="00BF0A67">
            <w:pPr>
              <w:tabs>
                <w:tab w:val="left" w:pos="3402"/>
                <w:tab w:val="left" w:pos="3544"/>
                <w:tab w:val="left" w:pos="3686"/>
              </w:tabs>
              <w:ind w:left="576"/>
              <w:rPr>
                <w:b/>
                <w:i/>
                <w:snapToGrid w:val="0"/>
              </w:rPr>
            </w:pP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 w:rsidRPr="001C00C6">
              <w:rPr>
                <w:b/>
                <w:i/>
                <w:noProof/>
                <w:snapToGrid w:val="0"/>
              </w:rPr>
              <w:t>251112_2551500PRO_140408AKA_02</w:t>
            </w:r>
          </w:p>
          <w:p w14:paraId="2D74A319" w14:textId="77777777" w:rsidR="005308E0" w:rsidRPr="003E51B2" w:rsidRDefault="005308E0" w:rsidP="0096437D"/>
        </w:tc>
      </w:tr>
      <w:tr w:rsidR="005308E0" w14:paraId="63327BB0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50BB0204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14946EB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5308E0" w14:paraId="000B2E21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22BFF25F" w14:textId="63759712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Imię:</w:t>
            </w:r>
            <w:r w:rsidR="00562C94">
              <w:rPr>
                <w:b/>
                <w:i/>
              </w:rPr>
              <w:t xml:space="preserve"> </w:t>
            </w:r>
          </w:p>
        </w:tc>
        <w:tc>
          <w:tcPr>
            <w:tcW w:w="24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DB69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Maksymalna: 10</w:t>
            </w:r>
          </w:p>
        </w:tc>
      </w:tr>
      <w:tr w:rsidR="005308E0" w14:paraId="695C1AE5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983" w:type="dxa"/>
          <w:wAfter w:w="732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47F55971" w14:textId="313187AC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Nazwisko:</w:t>
            </w:r>
            <w:r w:rsidR="00562C94">
              <w:rPr>
                <w:b/>
                <w:i/>
              </w:rPr>
              <w:t xml:space="preserve"> </w:t>
            </w:r>
          </w:p>
        </w:tc>
        <w:tc>
          <w:tcPr>
            <w:tcW w:w="243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51966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Uzyskana:</w:t>
            </w:r>
          </w:p>
        </w:tc>
      </w:tr>
      <w:tr w:rsidR="005308E0" w14:paraId="4206FC9A" w14:textId="77777777" w:rsidTr="0096437D">
        <w:tblPrEx>
          <w:tblCellMar>
            <w:left w:w="108" w:type="dxa"/>
            <w:right w:w="108" w:type="dxa"/>
          </w:tblCellMar>
        </w:tblPrEx>
        <w:trPr>
          <w:gridBefore w:val="1"/>
          <w:gridAfter w:val="2"/>
          <w:wBefore w:w="983" w:type="dxa"/>
          <w:wAfter w:w="747" w:type="dxa"/>
        </w:trPr>
        <w:tc>
          <w:tcPr>
            <w:tcW w:w="5353" w:type="dxa"/>
            <w:tcBorders>
              <w:left w:val="single" w:sz="4" w:space="0" w:color="000000"/>
              <w:bottom w:val="single" w:sz="4" w:space="0" w:color="000000"/>
            </w:tcBorders>
          </w:tcPr>
          <w:p w14:paraId="0D80AFEA" w14:textId="542EAE2B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Data wypełnienia testu: </w:t>
            </w:r>
          </w:p>
        </w:tc>
        <w:tc>
          <w:tcPr>
            <w:tcW w:w="2415" w:type="dxa"/>
            <w:gridSpan w:val="2"/>
            <w:tcBorders>
              <w:left w:val="single" w:sz="4" w:space="0" w:color="000000"/>
            </w:tcBorders>
          </w:tcPr>
          <w:p w14:paraId="1CE96CFE" w14:textId="77777777" w:rsidR="005308E0" w:rsidRDefault="005308E0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21157FDB" w14:textId="77777777" w:rsidR="005308E0" w:rsidRDefault="005308E0" w:rsidP="00174471"/>
    <w:p w14:paraId="50D6BB37" w14:textId="77777777" w:rsidR="005308E0" w:rsidRPr="003E51B2" w:rsidRDefault="005308E0" w:rsidP="005308E0"/>
    <w:p w14:paraId="58D911D5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Na składni, jakiego języka opiera się język Java?</w:t>
      </w:r>
    </w:p>
    <w:p w14:paraId="1A8E04F4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445852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PHP</w:t>
      </w:r>
    </w:p>
    <w:p w14:paraId="5560BFAF" w14:textId="33560FE3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926568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C++</w:t>
      </w:r>
    </w:p>
    <w:p w14:paraId="7BA67B81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046680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JavaScript</w:t>
      </w:r>
    </w:p>
    <w:p w14:paraId="3CDD0963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5770382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ColdFusion</w:t>
      </w:r>
    </w:p>
    <w:p w14:paraId="06BDE8D2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1E65AA1D" w14:textId="77777777" w:rsidR="005308E0" w:rsidRPr="00212682" w:rsidRDefault="005308E0" w:rsidP="005308E0"/>
    <w:p w14:paraId="3D3BD32E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Środowisko deweloperskie dedykowane dla  języka Java to:</w:t>
      </w:r>
    </w:p>
    <w:p w14:paraId="3B2171D7" w14:textId="791C8A7A" w:rsidR="005308E0" w:rsidRPr="005A3E9A" w:rsidRDefault="00000000" w:rsidP="005308E0">
      <w:pPr>
        <w:ind w:left="708"/>
        <w:rPr>
          <w:sz w:val="22"/>
          <w:lang w:val="en-GB"/>
        </w:rPr>
      </w:pPr>
      <w:sdt>
        <w:sdtPr>
          <w:rPr>
            <w:rFonts w:ascii="MS Gothic" w:eastAsia="MS Gothic" w:hAnsi="MS Gothic"/>
            <w:sz w:val="22"/>
            <w:lang w:val="en-GB"/>
          </w:rPr>
          <w:id w:val="-199326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5308E0" w:rsidRPr="005A3E9A">
        <w:rPr>
          <w:lang w:val="en-GB"/>
        </w:rPr>
        <w:t xml:space="preserve"> </w:t>
      </w:r>
      <w:r w:rsidR="005308E0" w:rsidRPr="005A3E9A">
        <w:rPr>
          <w:sz w:val="22"/>
          <w:lang w:val="en-GB"/>
        </w:rPr>
        <w:t>Eclipse</w:t>
      </w:r>
    </w:p>
    <w:p w14:paraId="0D190EB0" w14:textId="77777777" w:rsidR="005308E0" w:rsidRPr="005A3E9A" w:rsidRDefault="00000000" w:rsidP="005308E0">
      <w:pPr>
        <w:ind w:left="708"/>
        <w:rPr>
          <w:sz w:val="22"/>
          <w:lang w:val="en-GB"/>
        </w:rPr>
      </w:pPr>
      <w:sdt>
        <w:sdtPr>
          <w:rPr>
            <w:rFonts w:ascii="MS Gothic" w:eastAsia="MS Gothic" w:hAnsi="MS Gothic"/>
            <w:sz w:val="22"/>
            <w:lang w:val="en-GB"/>
          </w:rPr>
          <w:id w:val="-13753059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5A3E9A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5308E0" w:rsidRPr="005A3E9A">
        <w:rPr>
          <w:lang w:val="en-GB"/>
        </w:rPr>
        <w:t xml:space="preserve"> </w:t>
      </w:r>
      <w:r w:rsidR="005308E0" w:rsidRPr="005A3E9A">
        <w:rPr>
          <w:sz w:val="22"/>
          <w:lang w:val="en-GB"/>
        </w:rPr>
        <w:t>Visual Studio</w:t>
      </w:r>
    </w:p>
    <w:p w14:paraId="155537A7" w14:textId="3AC8B939" w:rsidR="005308E0" w:rsidRPr="005A3E9A" w:rsidRDefault="00000000" w:rsidP="005308E0">
      <w:pPr>
        <w:ind w:left="708"/>
        <w:rPr>
          <w:sz w:val="22"/>
          <w:lang w:val="en-GB"/>
        </w:rPr>
      </w:pPr>
      <w:sdt>
        <w:sdtPr>
          <w:rPr>
            <w:rFonts w:ascii="MS Gothic" w:eastAsia="MS Gothic" w:hAnsi="MS Gothic"/>
            <w:sz w:val="22"/>
            <w:lang w:val="en-GB"/>
          </w:rPr>
          <w:id w:val="-1287036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5308E0" w:rsidRPr="005A3E9A">
        <w:rPr>
          <w:lang w:val="en-GB"/>
        </w:rPr>
        <w:t xml:space="preserve"> </w:t>
      </w:r>
      <w:r w:rsidR="005308E0" w:rsidRPr="005A3E9A">
        <w:rPr>
          <w:sz w:val="22"/>
          <w:lang w:val="en-GB"/>
        </w:rPr>
        <w:t>IntelliJ</w:t>
      </w:r>
    </w:p>
    <w:p w14:paraId="0144C09D" w14:textId="77777777" w:rsidR="005308E0" w:rsidRPr="005A3E9A" w:rsidRDefault="00000000" w:rsidP="005308E0">
      <w:pPr>
        <w:ind w:left="708"/>
        <w:rPr>
          <w:sz w:val="22"/>
          <w:lang w:val="en-GB"/>
        </w:rPr>
      </w:pPr>
      <w:sdt>
        <w:sdtPr>
          <w:rPr>
            <w:rFonts w:ascii="MS Gothic" w:eastAsia="MS Gothic" w:hAnsi="MS Gothic"/>
            <w:sz w:val="22"/>
            <w:lang w:val="en-GB"/>
          </w:rPr>
          <w:id w:val="-771097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5A3E9A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5308E0" w:rsidRPr="005A3E9A">
        <w:rPr>
          <w:lang w:val="en-GB"/>
        </w:rPr>
        <w:t xml:space="preserve"> </w:t>
      </w:r>
      <w:r w:rsidR="005308E0" w:rsidRPr="005A3E9A">
        <w:rPr>
          <w:sz w:val="22"/>
          <w:lang w:val="en-GB"/>
        </w:rPr>
        <w:t>Adobe Dreamweaver</w:t>
      </w:r>
    </w:p>
    <w:p w14:paraId="459DEA54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56336132" w14:textId="77777777" w:rsidR="005308E0" w:rsidRPr="00212682" w:rsidRDefault="005308E0" w:rsidP="005308E0">
      <w:pPr>
        <w:jc w:val="right"/>
      </w:pPr>
    </w:p>
    <w:p w14:paraId="0C24A7D0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Język Groovy jest językiem:</w:t>
      </w:r>
    </w:p>
    <w:p w14:paraId="75469892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9969556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Tylko kompilowanym</w:t>
      </w:r>
    </w:p>
    <w:p w14:paraId="30581A37" w14:textId="7A97A7F0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2105712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Interpretowanym i kompilowanym</w:t>
      </w:r>
    </w:p>
    <w:p w14:paraId="3EF28F84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4980118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Kompilowanym do pliku EXE</w:t>
      </w:r>
    </w:p>
    <w:p w14:paraId="7A788521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525437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Obsługi przeglądarki internetowej</w:t>
      </w:r>
    </w:p>
    <w:p w14:paraId="7C983C72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64CD2121" w14:textId="77777777" w:rsidR="005308E0" w:rsidRPr="00212682" w:rsidRDefault="005308E0" w:rsidP="005308E0"/>
    <w:p w14:paraId="4F55C375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W jaki sposób zadeklarujesz w Groovy zmienną c=9</w:t>
      </w:r>
    </w:p>
    <w:p w14:paraId="28383141" w14:textId="104E8F1E" w:rsidR="005308E0" w:rsidRPr="005A3E9A" w:rsidRDefault="00000000" w:rsidP="005308E0">
      <w:pPr>
        <w:ind w:left="708"/>
        <w:rPr>
          <w:sz w:val="22"/>
          <w:lang w:val="en-GB"/>
        </w:rPr>
      </w:pPr>
      <w:sdt>
        <w:sdtPr>
          <w:rPr>
            <w:rFonts w:ascii="MS Gothic" w:eastAsia="MS Gothic" w:hAnsi="MS Gothic"/>
            <w:sz w:val="22"/>
            <w:lang w:val="en-GB"/>
          </w:rPr>
          <w:id w:val="46496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5308E0" w:rsidRPr="005A3E9A">
        <w:rPr>
          <w:lang w:val="en-GB"/>
        </w:rPr>
        <w:t xml:space="preserve"> </w:t>
      </w:r>
      <w:r w:rsidR="005308E0" w:rsidRPr="005A3E9A">
        <w:rPr>
          <w:sz w:val="22"/>
          <w:lang w:val="en-GB"/>
        </w:rPr>
        <w:t>int c = 9;</w:t>
      </w:r>
    </w:p>
    <w:p w14:paraId="0EC6449C" w14:textId="77777777" w:rsidR="005308E0" w:rsidRPr="005A3E9A" w:rsidRDefault="00000000" w:rsidP="005308E0">
      <w:pPr>
        <w:ind w:left="708"/>
        <w:rPr>
          <w:sz w:val="22"/>
          <w:lang w:val="en-GB"/>
        </w:rPr>
      </w:pPr>
      <w:sdt>
        <w:sdtPr>
          <w:rPr>
            <w:rFonts w:ascii="MS Gothic" w:eastAsia="MS Gothic" w:hAnsi="MS Gothic"/>
            <w:sz w:val="22"/>
            <w:lang w:val="en-GB"/>
          </w:rPr>
          <w:id w:val="1732955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5A3E9A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5308E0" w:rsidRPr="005A3E9A">
        <w:rPr>
          <w:lang w:val="en-GB"/>
        </w:rPr>
        <w:t xml:space="preserve"> </w:t>
      </w:r>
      <w:r w:rsidR="005308E0" w:rsidRPr="005A3E9A">
        <w:rPr>
          <w:sz w:val="22"/>
          <w:lang w:val="en-GB"/>
        </w:rPr>
        <w:t>integer c:9;</w:t>
      </w:r>
    </w:p>
    <w:p w14:paraId="6742DEC6" w14:textId="7B6F4C66" w:rsidR="005308E0" w:rsidRPr="005A3E9A" w:rsidRDefault="00000000" w:rsidP="005308E0">
      <w:pPr>
        <w:ind w:left="708"/>
        <w:rPr>
          <w:sz w:val="22"/>
          <w:lang w:val="en-GB"/>
        </w:rPr>
      </w:pPr>
      <w:sdt>
        <w:sdtPr>
          <w:rPr>
            <w:rFonts w:ascii="MS Gothic" w:eastAsia="MS Gothic" w:hAnsi="MS Gothic"/>
            <w:sz w:val="22"/>
            <w:lang w:val="en-GB"/>
          </w:rPr>
          <w:id w:val="235521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  <w:lang w:val="en-GB"/>
            </w:rPr>
            <w:t>☐</w:t>
          </w:r>
        </w:sdtContent>
      </w:sdt>
      <w:r w:rsidR="005308E0" w:rsidRPr="005A3E9A">
        <w:rPr>
          <w:lang w:val="en-GB"/>
        </w:rPr>
        <w:t xml:space="preserve"> </w:t>
      </w:r>
      <w:r w:rsidR="005308E0" w:rsidRPr="005A3E9A">
        <w:rPr>
          <w:sz w:val="22"/>
          <w:lang w:val="en-GB"/>
        </w:rPr>
        <w:t>def c=9;</w:t>
      </w:r>
    </w:p>
    <w:p w14:paraId="0B69446C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190371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c:9;</w:t>
      </w:r>
    </w:p>
    <w:p w14:paraId="6072ABB0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45DF1128" w14:textId="77777777" w:rsidR="005308E0" w:rsidRPr="00212682" w:rsidRDefault="005308E0" w:rsidP="005308E0"/>
    <w:p w14:paraId="19A215EF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</w:pPr>
      <w:r w:rsidRPr="00212682">
        <w:rPr>
          <w:b/>
          <w:sz w:val="22"/>
        </w:rPr>
        <w:t>Zapis Class NowaKlasa extends StaraKlasa oznacza:</w:t>
      </w:r>
    </w:p>
    <w:p w14:paraId="7A302299" w14:textId="6EDD5BBA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771349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Dziedziczenie klasy StaraKlasa przez klasę NowaKlasa</w:t>
      </w:r>
    </w:p>
    <w:p w14:paraId="23AC514D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693028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Dziedziczenie klasy java.util przez klasę NowaKlasa</w:t>
      </w:r>
    </w:p>
    <w:p w14:paraId="24B7CB6B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6028804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Wielowątkowość programu</w:t>
      </w:r>
    </w:p>
    <w:p w14:paraId="3A03968C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83291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Polimorfizm</w:t>
      </w:r>
    </w:p>
    <w:p w14:paraId="36B3480F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397E344E" w14:textId="69AFA090" w:rsidR="005308E0" w:rsidRPr="00212682" w:rsidRDefault="005308E0" w:rsidP="005308E0">
      <w:r>
        <w:br/>
      </w:r>
    </w:p>
    <w:p w14:paraId="39A96170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lastRenderedPageBreak/>
        <w:t>Klasa w Groovy powinna być:</w:t>
      </w:r>
    </w:p>
    <w:p w14:paraId="320BDC02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1374689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Zapisana w osobnym pliku</w:t>
      </w:r>
    </w:p>
    <w:p w14:paraId="0C03F5CC" w14:textId="643914C8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0930529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Pisana zawsze dużą literą</w:t>
      </w:r>
    </w:p>
    <w:p w14:paraId="0EF94803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428939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Przechowywana w folderze C:\Groovy</w:t>
      </w:r>
    </w:p>
    <w:p w14:paraId="0C4C57B6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541241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Zagnieżdżona w nawiasach kwadratowych</w:t>
      </w:r>
    </w:p>
    <w:p w14:paraId="67CD9291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39836D18" w14:textId="77777777" w:rsidR="005308E0" w:rsidRPr="00212682" w:rsidRDefault="005308E0" w:rsidP="005308E0"/>
    <w:p w14:paraId="01FD0FD5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Pętla for each to konstrukcja</w:t>
      </w:r>
    </w:p>
    <w:p w14:paraId="6455173F" w14:textId="77777777" w:rsidR="005308E0" w:rsidRPr="00212682" w:rsidRDefault="005308E0" w:rsidP="005308E0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14:paraId="2F69C6EC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271360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która pozwala na wybiórcze przeglądanie iloczynów kartezjańskich dwóch tabel</w:t>
      </w:r>
    </w:p>
    <w:p w14:paraId="08011FF5" w14:textId="1948CB74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187491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która pozwala na sekwencyjne przeglądanie różnych zbiorów danych.</w:t>
      </w:r>
    </w:p>
    <w:p w14:paraId="2E33B3C6" w14:textId="7A0B397F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-7838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która pozwala na sekwencyjne przeglądanie tablic</w:t>
      </w:r>
    </w:p>
    <w:p w14:paraId="10848E7F" w14:textId="77777777" w:rsidR="005308E0" w:rsidRPr="00212682" w:rsidRDefault="00000000" w:rsidP="005308E0">
      <w:pPr>
        <w:ind w:left="708"/>
        <w:rPr>
          <w:sz w:val="22"/>
        </w:rPr>
      </w:pPr>
      <w:sdt>
        <w:sdtPr>
          <w:rPr>
            <w:rFonts w:ascii="MS Gothic" w:eastAsia="MS Gothic" w:hAnsi="MS Gothic"/>
            <w:sz w:val="22"/>
          </w:rPr>
          <w:id w:val="761880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212682">
            <w:rPr>
              <w:rFonts w:ascii="MS Gothic" w:eastAsia="MS Gothic" w:hAnsi="MS Gothic" w:hint="eastAsia"/>
              <w:sz w:val="22"/>
            </w:rPr>
            <w:t>☐</w:t>
          </w:r>
        </w:sdtContent>
      </w:sdt>
      <w:r w:rsidR="005308E0" w:rsidRPr="00212682">
        <w:t xml:space="preserve"> </w:t>
      </w:r>
      <w:r w:rsidR="005308E0" w:rsidRPr="00212682">
        <w:rPr>
          <w:sz w:val="22"/>
        </w:rPr>
        <w:t>nie istnieje w języku Java</w:t>
      </w:r>
    </w:p>
    <w:p w14:paraId="485B5043" w14:textId="77777777" w:rsidR="005308E0" w:rsidRPr="00A31727" w:rsidRDefault="005308E0" w:rsidP="005308E0">
      <w:pPr>
        <w:ind w:left="567"/>
        <w:jc w:val="right"/>
        <w:rPr>
          <w:b/>
          <w:bCs/>
          <w:sz w:val="20"/>
          <w:szCs w:val="20"/>
        </w:rPr>
      </w:pPr>
      <w:r w:rsidRPr="00A31727">
        <w:rPr>
          <w:b/>
          <w:bCs/>
          <w:sz w:val="20"/>
          <w:szCs w:val="20"/>
        </w:rPr>
        <w:t>Liczba punktów: _____</w:t>
      </w:r>
    </w:p>
    <w:p w14:paraId="7CC1D817" w14:textId="77777777" w:rsidR="005308E0" w:rsidRPr="00212682" w:rsidRDefault="005308E0" w:rsidP="005308E0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14:paraId="338BD61A" w14:textId="77777777" w:rsidR="005308E0" w:rsidRPr="00212682" w:rsidRDefault="005308E0" w:rsidP="005308E0">
      <w:pPr>
        <w:keepNext/>
        <w:numPr>
          <w:ilvl w:val="0"/>
          <w:numId w:val="46"/>
        </w:numPr>
        <w:suppressAutoHyphens w:val="0"/>
        <w:ind w:left="357" w:hanging="357"/>
        <w:rPr>
          <w:b/>
          <w:sz w:val="22"/>
        </w:rPr>
      </w:pPr>
      <w:r w:rsidRPr="00212682">
        <w:rPr>
          <w:b/>
          <w:sz w:val="22"/>
        </w:rPr>
        <w:t>Instrukcje sterujące występujące w Języku Java/Groovy to:</w:t>
      </w:r>
    </w:p>
    <w:p w14:paraId="16A18514" w14:textId="77777777" w:rsidR="005308E0" w:rsidRPr="00212682" w:rsidRDefault="005308E0" w:rsidP="005308E0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14:paraId="4D7B1DBE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1322859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Select case</w:t>
      </w:r>
    </w:p>
    <w:p w14:paraId="0730D4D3" w14:textId="5A0B01C4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605417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Switch</w:t>
      </w:r>
    </w:p>
    <w:p w14:paraId="77614B1C" w14:textId="4F5B943F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9196384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A3E9A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If</w:t>
      </w:r>
    </w:p>
    <w:p w14:paraId="6A8B74AB" w14:textId="77777777" w:rsidR="005308E0" w:rsidRPr="008506E2" w:rsidRDefault="00000000" w:rsidP="005308E0">
      <w:pPr>
        <w:ind w:left="708"/>
        <w:rPr>
          <w:sz w:val="22"/>
          <w:lang w:val="en-US"/>
        </w:rPr>
      </w:pPr>
      <w:sdt>
        <w:sdtPr>
          <w:rPr>
            <w:rFonts w:ascii="MS Gothic" w:eastAsia="MS Gothic" w:hAnsi="MS Gothic"/>
            <w:sz w:val="22"/>
            <w:lang w:val="en-US"/>
          </w:rPr>
          <w:id w:val="-1328435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08E0" w:rsidRPr="008506E2">
            <w:rPr>
              <w:rFonts w:ascii="MS Gothic" w:eastAsia="MS Gothic" w:hAnsi="MS Gothic" w:hint="eastAsia"/>
              <w:sz w:val="22"/>
              <w:lang w:val="en-US"/>
            </w:rPr>
            <w:t>☐</w:t>
          </w:r>
        </w:sdtContent>
      </w:sdt>
      <w:r w:rsidR="005308E0" w:rsidRPr="008506E2">
        <w:rPr>
          <w:lang w:val="en-US"/>
        </w:rPr>
        <w:t xml:space="preserve"> </w:t>
      </w:r>
      <w:r w:rsidR="005308E0" w:rsidRPr="008506E2">
        <w:rPr>
          <w:sz w:val="22"/>
          <w:lang w:val="en-US"/>
        </w:rPr>
        <w:t>Return</w:t>
      </w:r>
    </w:p>
    <w:p w14:paraId="0307BBEF" w14:textId="72F986A7" w:rsidR="005308E0" w:rsidRPr="008506E2" w:rsidRDefault="005308E0" w:rsidP="005308E0">
      <w:pPr>
        <w:ind w:left="567"/>
        <w:jc w:val="right"/>
        <w:rPr>
          <w:b/>
          <w:bCs/>
          <w:sz w:val="20"/>
          <w:szCs w:val="20"/>
          <w:lang w:val="en-US"/>
        </w:rPr>
      </w:pPr>
      <w:r w:rsidRPr="008506E2">
        <w:rPr>
          <w:b/>
          <w:bCs/>
          <w:sz w:val="20"/>
          <w:szCs w:val="20"/>
          <w:lang w:val="en-US"/>
        </w:rPr>
        <w:t>iczba punktów: _____</w:t>
      </w:r>
    </w:p>
    <w:p w14:paraId="4CFDA54A" w14:textId="77777777" w:rsidR="005308E0" w:rsidRPr="008506E2" w:rsidRDefault="005308E0" w:rsidP="005308E0">
      <w:pPr>
        <w:rPr>
          <w:lang w:val="en-US"/>
        </w:rPr>
      </w:pPr>
    </w:p>
    <w:p w14:paraId="14627574" w14:textId="77777777" w:rsidR="005308E0" w:rsidRPr="008506E2" w:rsidRDefault="005308E0" w:rsidP="005308E0">
      <w:pPr>
        <w:rPr>
          <w:lang w:val="en-US"/>
        </w:rPr>
        <w:sectPr w:rsidR="005308E0" w:rsidRPr="008506E2" w:rsidSect="005308E0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851" w:right="1273" w:bottom="496" w:left="1418" w:header="708" w:footer="440" w:gutter="0"/>
          <w:pgNumType w:start="1"/>
          <w:cols w:space="708"/>
          <w:docGrid w:linePitch="360"/>
        </w:sectPr>
      </w:pPr>
    </w:p>
    <w:p w14:paraId="2040A35B" w14:textId="77777777" w:rsidR="005308E0" w:rsidRPr="008506E2" w:rsidRDefault="005308E0" w:rsidP="005308E0">
      <w:pPr>
        <w:rPr>
          <w:lang w:val="en-US"/>
        </w:rPr>
      </w:pPr>
    </w:p>
    <w:sectPr w:rsidR="005308E0" w:rsidRPr="008506E2" w:rsidSect="005308E0">
      <w:headerReference w:type="default" r:id="rId9"/>
      <w:footerReference w:type="default" r:id="rId10"/>
      <w:footnotePr>
        <w:pos w:val="beneathText"/>
      </w:footnotePr>
      <w:type w:val="continuous"/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A4310" w14:textId="77777777" w:rsidR="0053522C" w:rsidRDefault="0053522C">
      <w:r>
        <w:separator/>
      </w:r>
    </w:p>
  </w:endnote>
  <w:endnote w:type="continuationSeparator" w:id="0">
    <w:p w14:paraId="7892F4CD" w14:textId="77777777" w:rsidR="0053522C" w:rsidRDefault="0053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40D1" w14:textId="77777777" w:rsidR="005308E0" w:rsidRPr="00340E9E" w:rsidRDefault="005308E0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7B41" w14:textId="77777777" w:rsidR="005308E0" w:rsidRPr="00340E9E" w:rsidRDefault="005308E0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5448C" w14:textId="77777777" w:rsidR="0053522C" w:rsidRDefault="0053522C">
      <w:r>
        <w:separator/>
      </w:r>
    </w:p>
  </w:footnote>
  <w:footnote w:type="continuationSeparator" w:id="0">
    <w:p w14:paraId="201A1D33" w14:textId="77777777" w:rsidR="0053522C" w:rsidRDefault="00535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D39C" w14:textId="77777777" w:rsidR="005308E0" w:rsidRDefault="005308E0" w:rsidP="008276A7">
    <w:pPr>
      <w:pStyle w:val="Nagwek"/>
      <w:jc w:val="right"/>
    </w:pPr>
    <w:r>
      <w:rPr>
        <w:noProof/>
      </w:rPr>
      <w:drawing>
        <wp:inline distT="0" distB="0" distL="0" distR="0" wp14:anchorId="3B49198F" wp14:editId="7E6666AD">
          <wp:extent cx="1419225" cy="465723"/>
          <wp:effectExtent l="0" t="0" r="0" b="0"/>
          <wp:docPr id="1333745859" name="Obraz 13337458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E134" w14:textId="77777777" w:rsidR="005308E0" w:rsidRDefault="005308E0" w:rsidP="008276A7">
    <w:pPr>
      <w:pStyle w:val="Nagwek"/>
      <w:jc w:val="right"/>
    </w:pPr>
    <w:r>
      <w:rPr>
        <w:noProof/>
      </w:rPr>
      <w:drawing>
        <wp:inline distT="0" distB="0" distL="0" distR="0" wp14:anchorId="397DF1FC" wp14:editId="2FB92332">
          <wp:extent cx="1419225" cy="465723"/>
          <wp:effectExtent l="0" t="0" r="0" b="0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1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1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1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1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1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1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1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1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1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1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1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1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1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1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1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1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1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1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1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1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1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1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1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1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1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1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1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1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1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1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1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1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1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1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1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1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1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1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1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1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 w15:restartNumberingAfterBreak="1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1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1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83159265">
    <w:abstractNumId w:val="0"/>
  </w:num>
  <w:num w:numId="2" w16cid:durableId="1739207394">
    <w:abstractNumId w:val="1"/>
  </w:num>
  <w:num w:numId="3" w16cid:durableId="1353914862">
    <w:abstractNumId w:val="2"/>
  </w:num>
  <w:num w:numId="4" w16cid:durableId="350885947">
    <w:abstractNumId w:val="3"/>
  </w:num>
  <w:num w:numId="5" w16cid:durableId="1969705170">
    <w:abstractNumId w:val="4"/>
  </w:num>
  <w:num w:numId="6" w16cid:durableId="1810976594">
    <w:abstractNumId w:val="5"/>
  </w:num>
  <w:num w:numId="7" w16cid:durableId="1127164727">
    <w:abstractNumId w:val="6"/>
  </w:num>
  <w:num w:numId="8" w16cid:durableId="1144546628">
    <w:abstractNumId w:val="7"/>
  </w:num>
  <w:num w:numId="9" w16cid:durableId="2074618404">
    <w:abstractNumId w:val="8"/>
  </w:num>
  <w:num w:numId="10" w16cid:durableId="598291092">
    <w:abstractNumId w:val="9"/>
  </w:num>
  <w:num w:numId="11" w16cid:durableId="1879319425">
    <w:abstractNumId w:val="10"/>
  </w:num>
  <w:num w:numId="12" w16cid:durableId="1742605130">
    <w:abstractNumId w:val="11"/>
  </w:num>
  <w:num w:numId="13" w16cid:durableId="1687752976">
    <w:abstractNumId w:val="12"/>
  </w:num>
  <w:num w:numId="14" w16cid:durableId="2088644819">
    <w:abstractNumId w:val="13"/>
  </w:num>
  <w:num w:numId="15" w16cid:durableId="981889202">
    <w:abstractNumId w:val="16"/>
  </w:num>
  <w:num w:numId="16" w16cid:durableId="1819611070">
    <w:abstractNumId w:val="37"/>
  </w:num>
  <w:num w:numId="17" w16cid:durableId="1539128384">
    <w:abstractNumId w:val="44"/>
  </w:num>
  <w:num w:numId="18" w16cid:durableId="204828666">
    <w:abstractNumId w:val="14"/>
  </w:num>
  <w:num w:numId="19" w16cid:durableId="1145438808">
    <w:abstractNumId w:val="33"/>
  </w:num>
  <w:num w:numId="20" w16cid:durableId="781461949">
    <w:abstractNumId w:val="19"/>
  </w:num>
  <w:num w:numId="21" w16cid:durableId="797795300">
    <w:abstractNumId w:val="27"/>
  </w:num>
  <w:num w:numId="22" w16cid:durableId="1090158321">
    <w:abstractNumId w:val="36"/>
  </w:num>
  <w:num w:numId="23" w16cid:durableId="2059668163">
    <w:abstractNumId w:val="26"/>
  </w:num>
  <w:num w:numId="24" w16cid:durableId="1988586216">
    <w:abstractNumId w:val="45"/>
  </w:num>
  <w:num w:numId="25" w16cid:durableId="1901592601">
    <w:abstractNumId w:val="32"/>
  </w:num>
  <w:num w:numId="26" w16cid:durableId="1946425661">
    <w:abstractNumId w:val="34"/>
  </w:num>
  <w:num w:numId="27" w16cid:durableId="904799771">
    <w:abstractNumId w:val="17"/>
  </w:num>
  <w:num w:numId="28" w16cid:durableId="1591814900">
    <w:abstractNumId w:val="23"/>
  </w:num>
  <w:num w:numId="29" w16cid:durableId="77294935">
    <w:abstractNumId w:val="43"/>
  </w:num>
  <w:num w:numId="30" w16cid:durableId="1597177878">
    <w:abstractNumId w:val="35"/>
  </w:num>
  <w:num w:numId="31" w16cid:durableId="4553477">
    <w:abstractNumId w:val="30"/>
  </w:num>
  <w:num w:numId="32" w16cid:durableId="1007292651">
    <w:abstractNumId w:val="22"/>
  </w:num>
  <w:num w:numId="33" w16cid:durableId="1597863041">
    <w:abstractNumId w:val="21"/>
  </w:num>
  <w:num w:numId="34" w16cid:durableId="1224020894">
    <w:abstractNumId w:val="40"/>
  </w:num>
  <w:num w:numId="35" w16cid:durableId="569269750">
    <w:abstractNumId w:val="28"/>
  </w:num>
  <w:num w:numId="36" w16cid:durableId="691809179">
    <w:abstractNumId w:val="24"/>
  </w:num>
  <w:num w:numId="37" w16cid:durableId="1231424307">
    <w:abstractNumId w:val="41"/>
  </w:num>
  <w:num w:numId="38" w16cid:durableId="193353100">
    <w:abstractNumId w:val="20"/>
  </w:num>
  <w:num w:numId="39" w16cid:durableId="1800414874">
    <w:abstractNumId w:val="29"/>
  </w:num>
  <w:num w:numId="40" w16cid:durableId="1909998171">
    <w:abstractNumId w:val="39"/>
  </w:num>
  <w:num w:numId="41" w16cid:durableId="975379686">
    <w:abstractNumId w:val="15"/>
  </w:num>
  <w:num w:numId="42" w16cid:durableId="545608474">
    <w:abstractNumId w:val="31"/>
  </w:num>
  <w:num w:numId="43" w16cid:durableId="1171220011">
    <w:abstractNumId w:val="42"/>
  </w:num>
  <w:num w:numId="44" w16cid:durableId="1772313413">
    <w:abstractNumId w:val="25"/>
  </w:num>
  <w:num w:numId="45" w16cid:durableId="741023691">
    <w:abstractNumId w:val="18"/>
  </w:num>
  <w:num w:numId="46" w16cid:durableId="17593234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B2"/>
    <w:rsid w:val="00004688"/>
    <w:rsid w:val="0000677E"/>
    <w:rsid w:val="00014246"/>
    <w:rsid w:val="00033063"/>
    <w:rsid w:val="00093645"/>
    <w:rsid w:val="000B0B28"/>
    <w:rsid w:val="000C033A"/>
    <w:rsid w:val="000D0C3E"/>
    <w:rsid w:val="000E5312"/>
    <w:rsid w:val="000F1899"/>
    <w:rsid w:val="000F6E1D"/>
    <w:rsid w:val="00101A1D"/>
    <w:rsid w:val="00140816"/>
    <w:rsid w:val="00151348"/>
    <w:rsid w:val="00174471"/>
    <w:rsid w:val="00177898"/>
    <w:rsid w:val="0019646C"/>
    <w:rsid w:val="001A45E7"/>
    <w:rsid w:val="001D4A39"/>
    <w:rsid w:val="001D6649"/>
    <w:rsid w:val="002308A4"/>
    <w:rsid w:val="00231E7F"/>
    <w:rsid w:val="0026195B"/>
    <w:rsid w:val="002655B4"/>
    <w:rsid w:val="002777B6"/>
    <w:rsid w:val="002A5AB2"/>
    <w:rsid w:val="002E2A1E"/>
    <w:rsid w:val="002E5D2C"/>
    <w:rsid w:val="002E68BB"/>
    <w:rsid w:val="00303625"/>
    <w:rsid w:val="00313B71"/>
    <w:rsid w:val="00340E9E"/>
    <w:rsid w:val="003563A4"/>
    <w:rsid w:val="00373DE6"/>
    <w:rsid w:val="003905A1"/>
    <w:rsid w:val="003A7780"/>
    <w:rsid w:val="003E51B2"/>
    <w:rsid w:val="004525A6"/>
    <w:rsid w:val="00492B0F"/>
    <w:rsid w:val="004961CB"/>
    <w:rsid w:val="004D0A65"/>
    <w:rsid w:val="004D7C73"/>
    <w:rsid w:val="004F01AD"/>
    <w:rsid w:val="0051513F"/>
    <w:rsid w:val="005308E0"/>
    <w:rsid w:val="00533098"/>
    <w:rsid w:val="0053522C"/>
    <w:rsid w:val="0053770D"/>
    <w:rsid w:val="00540510"/>
    <w:rsid w:val="00562C94"/>
    <w:rsid w:val="00565867"/>
    <w:rsid w:val="005A3E9A"/>
    <w:rsid w:val="005F5521"/>
    <w:rsid w:val="00610BF2"/>
    <w:rsid w:val="006E464A"/>
    <w:rsid w:val="006F523C"/>
    <w:rsid w:val="0070580E"/>
    <w:rsid w:val="00722ED0"/>
    <w:rsid w:val="0074034D"/>
    <w:rsid w:val="00745145"/>
    <w:rsid w:val="00747FD0"/>
    <w:rsid w:val="0078470B"/>
    <w:rsid w:val="00791BC5"/>
    <w:rsid w:val="007A737B"/>
    <w:rsid w:val="008037BB"/>
    <w:rsid w:val="0080677B"/>
    <w:rsid w:val="008276A7"/>
    <w:rsid w:val="008506E2"/>
    <w:rsid w:val="00892FA5"/>
    <w:rsid w:val="00941721"/>
    <w:rsid w:val="00950623"/>
    <w:rsid w:val="0096437D"/>
    <w:rsid w:val="0099666E"/>
    <w:rsid w:val="009C4F8A"/>
    <w:rsid w:val="009D2DDC"/>
    <w:rsid w:val="00A20A25"/>
    <w:rsid w:val="00A330B2"/>
    <w:rsid w:val="00A7772F"/>
    <w:rsid w:val="00AD0555"/>
    <w:rsid w:val="00AF185C"/>
    <w:rsid w:val="00B373BB"/>
    <w:rsid w:val="00B679EA"/>
    <w:rsid w:val="00B94FFF"/>
    <w:rsid w:val="00BA1832"/>
    <w:rsid w:val="00BB5017"/>
    <w:rsid w:val="00BC3DBA"/>
    <w:rsid w:val="00BD1F97"/>
    <w:rsid w:val="00BF0A67"/>
    <w:rsid w:val="00CA4CF4"/>
    <w:rsid w:val="00CC3AA9"/>
    <w:rsid w:val="00D00C7B"/>
    <w:rsid w:val="00D0425F"/>
    <w:rsid w:val="00D1555C"/>
    <w:rsid w:val="00D45E80"/>
    <w:rsid w:val="00D4779E"/>
    <w:rsid w:val="00D55378"/>
    <w:rsid w:val="00D73B2F"/>
    <w:rsid w:val="00DA6B0B"/>
    <w:rsid w:val="00DC5F6F"/>
    <w:rsid w:val="00DD6F76"/>
    <w:rsid w:val="00DE7AD4"/>
    <w:rsid w:val="00E05BFD"/>
    <w:rsid w:val="00E16065"/>
    <w:rsid w:val="00E35ABC"/>
    <w:rsid w:val="00E7057D"/>
    <w:rsid w:val="00E71B0A"/>
    <w:rsid w:val="00EB3505"/>
    <w:rsid w:val="00EC2D6F"/>
    <w:rsid w:val="00EF7C07"/>
    <w:rsid w:val="00F00705"/>
    <w:rsid w:val="00F20A00"/>
    <w:rsid w:val="00F24BBA"/>
    <w:rsid w:val="00F3628E"/>
    <w:rsid w:val="00F628E6"/>
    <w:rsid w:val="00F84C9C"/>
    <w:rsid w:val="00FD3376"/>
    <w:rsid w:val="00FE408F"/>
    <w:rsid w:val="00FE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7361A"/>
  <w15:chartTrackingRefBased/>
  <w15:docId w15:val="{438AEB64-1FE3-49E2-923E-C4E51C8B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0">
    <w:name w:val="Legenda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Marcin Albiniak</cp:lastModifiedBy>
  <cp:revision>2</cp:revision>
  <cp:lastPrinted>2009-12-03T13:50:00Z</cp:lastPrinted>
  <dcterms:created xsi:type="dcterms:W3CDTF">2026-01-09T13:45:00Z</dcterms:created>
  <dcterms:modified xsi:type="dcterms:W3CDTF">2026-01-09T13:45:00Z</dcterms:modified>
</cp:coreProperties>
</file>